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579576" w14:textId="5CD848AC" w:rsidR="004E1AED" w:rsidRPr="004E1AED" w:rsidRDefault="008217BD" w:rsidP="004E1AED">
      <w:pPr>
        <w:pStyle w:val="Title"/>
      </w:pPr>
      <w:r>
        <w:t>using marmoset to practice coding</w:t>
      </w:r>
      <w:r w:rsidR="000B0D63">
        <w:t xml:space="preserve"> C++</w:t>
      </w:r>
    </w:p>
    <w:sdt>
      <w:sdtPr>
        <w:rPr>
          <w:rFonts w:asciiTheme="minorHAnsi" w:eastAsiaTheme="minorEastAsia" w:hAnsiTheme="minorHAnsi" w:cstheme="minorBidi"/>
          <w:caps w:val="0"/>
          <w:color w:val="auto"/>
          <w:spacing w:val="0"/>
        </w:rPr>
        <w:id w:val="-1033263498"/>
        <w:docPartObj>
          <w:docPartGallery w:val="Table of Contents"/>
          <w:docPartUnique/>
        </w:docPartObj>
      </w:sdtPr>
      <w:sdtEndPr>
        <w:rPr>
          <w:b/>
          <w:bCs/>
          <w:noProof/>
        </w:rPr>
      </w:sdtEndPr>
      <w:sdtContent>
        <w:p w14:paraId="2A8D1278" w14:textId="004B3B79" w:rsidR="00D45FE4" w:rsidRDefault="00D45FE4">
          <w:pPr>
            <w:pStyle w:val="TOCHeading"/>
          </w:pPr>
          <w:r>
            <w:t>Table of Contents</w:t>
          </w:r>
        </w:p>
        <w:p w14:paraId="1872683D" w14:textId="39A1BB05" w:rsidR="00D45FE4" w:rsidRPr="00D45FE4" w:rsidRDefault="00D45FE4">
          <w:pPr>
            <w:pStyle w:val="TOC1"/>
            <w:tabs>
              <w:tab w:val="right" w:leader="dot" w:pos="9350"/>
            </w:tabs>
            <w:rPr>
              <w:caps/>
              <w:noProof/>
            </w:rPr>
          </w:pPr>
          <w:r>
            <w:rPr>
              <w:b w:val="0"/>
              <w:bCs w:val="0"/>
            </w:rPr>
            <w:fldChar w:fldCharType="begin"/>
          </w:r>
          <w:r>
            <w:instrText xml:space="preserve"> TOC \o "1-3" \h \z \u </w:instrText>
          </w:r>
          <w:r>
            <w:rPr>
              <w:b w:val="0"/>
              <w:bCs w:val="0"/>
            </w:rPr>
            <w:fldChar w:fldCharType="separate"/>
          </w:r>
          <w:hyperlink w:anchor="_Toc512665263" w:history="1">
            <w:r w:rsidRPr="00D45FE4">
              <w:rPr>
                <w:rStyle w:val="Hyperlink"/>
                <w:caps/>
                <w:noProof/>
              </w:rPr>
              <w:t>table of contents</w:t>
            </w:r>
            <w:r w:rsidRPr="00D45FE4">
              <w:rPr>
                <w:caps/>
                <w:noProof/>
                <w:webHidden/>
              </w:rPr>
              <w:tab/>
            </w:r>
            <w:r w:rsidRPr="00D45FE4">
              <w:rPr>
                <w:caps/>
                <w:noProof/>
                <w:webHidden/>
              </w:rPr>
              <w:fldChar w:fldCharType="begin"/>
            </w:r>
            <w:r w:rsidRPr="00D45FE4">
              <w:rPr>
                <w:caps/>
                <w:noProof/>
                <w:webHidden/>
              </w:rPr>
              <w:instrText xml:space="preserve"> PAGEREF _Toc512665263 \h </w:instrText>
            </w:r>
            <w:r w:rsidRPr="00D45FE4">
              <w:rPr>
                <w:caps/>
                <w:noProof/>
                <w:webHidden/>
              </w:rPr>
            </w:r>
            <w:r w:rsidRPr="00D45FE4">
              <w:rPr>
                <w:caps/>
                <w:noProof/>
                <w:webHidden/>
              </w:rPr>
              <w:fldChar w:fldCharType="separate"/>
            </w:r>
            <w:r w:rsidRPr="00D45FE4">
              <w:rPr>
                <w:caps/>
                <w:noProof/>
                <w:webHidden/>
              </w:rPr>
              <w:t>1</w:t>
            </w:r>
            <w:r w:rsidRPr="00D45FE4">
              <w:rPr>
                <w:caps/>
                <w:noProof/>
                <w:webHidden/>
              </w:rPr>
              <w:fldChar w:fldCharType="end"/>
            </w:r>
          </w:hyperlink>
        </w:p>
        <w:p w14:paraId="7815B420" w14:textId="5C715E70" w:rsidR="00D45FE4" w:rsidRPr="00D45FE4" w:rsidRDefault="003307C6">
          <w:pPr>
            <w:pStyle w:val="TOC1"/>
            <w:tabs>
              <w:tab w:val="right" w:leader="dot" w:pos="9350"/>
            </w:tabs>
            <w:rPr>
              <w:caps/>
              <w:noProof/>
            </w:rPr>
          </w:pPr>
          <w:hyperlink w:anchor="_Toc512665264" w:history="1">
            <w:r w:rsidR="00D45FE4" w:rsidRPr="00D45FE4">
              <w:rPr>
                <w:rStyle w:val="Hyperlink"/>
                <w:caps/>
                <w:noProof/>
              </w:rPr>
              <w:t>introduction</w:t>
            </w:r>
            <w:r w:rsidR="00D45FE4" w:rsidRPr="00D45FE4">
              <w:rPr>
                <w:caps/>
                <w:noProof/>
                <w:webHidden/>
              </w:rPr>
              <w:tab/>
            </w:r>
            <w:r w:rsidR="00D45FE4" w:rsidRPr="00D45FE4">
              <w:rPr>
                <w:caps/>
                <w:noProof/>
                <w:webHidden/>
              </w:rPr>
              <w:fldChar w:fldCharType="begin"/>
            </w:r>
            <w:r w:rsidR="00D45FE4" w:rsidRPr="00D45FE4">
              <w:rPr>
                <w:caps/>
                <w:noProof/>
                <w:webHidden/>
              </w:rPr>
              <w:instrText xml:space="preserve"> PAGEREF _Toc512665264 \h </w:instrText>
            </w:r>
            <w:r w:rsidR="00D45FE4" w:rsidRPr="00D45FE4">
              <w:rPr>
                <w:caps/>
                <w:noProof/>
                <w:webHidden/>
              </w:rPr>
            </w:r>
            <w:r w:rsidR="00D45FE4" w:rsidRPr="00D45FE4">
              <w:rPr>
                <w:caps/>
                <w:noProof/>
                <w:webHidden/>
              </w:rPr>
              <w:fldChar w:fldCharType="separate"/>
            </w:r>
            <w:r w:rsidR="00D45FE4" w:rsidRPr="00D45FE4">
              <w:rPr>
                <w:caps/>
                <w:noProof/>
                <w:webHidden/>
              </w:rPr>
              <w:t>1</w:t>
            </w:r>
            <w:r w:rsidR="00D45FE4" w:rsidRPr="00D45FE4">
              <w:rPr>
                <w:caps/>
                <w:noProof/>
                <w:webHidden/>
              </w:rPr>
              <w:fldChar w:fldCharType="end"/>
            </w:r>
          </w:hyperlink>
        </w:p>
        <w:p w14:paraId="73AC2E83" w14:textId="6C61F132" w:rsidR="00D45FE4" w:rsidRPr="00D45FE4" w:rsidRDefault="003307C6">
          <w:pPr>
            <w:pStyle w:val="TOC1"/>
            <w:tabs>
              <w:tab w:val="right" w:leader="dot" w:pos="9350"/>
            </w:tabs>
            <w:rPr>
              <w:caps/>
              <w:noProof/>
            </w:rPr>
          </w:pPr>
          <w:hyperlink w:anchor="_Toc512665265" w:history="1">
            <w:r w:rsidR="00D45FE4" w:rsidRPr="00D45FE4">
              <w:rPr>
                <w:rStyle w:val="Hyperlink"/>
                <w:caps/>
                <w:noProof/>
              </w:rPr>
              <w:t>first submission challenge</w:t>
            </w:r>
            <w:r w:rsidR="00D45FE4" w:rsidRPr="00D45FE4">
              <w:rPr>
                <w:caps/>
                <w:noProof/>
                <w:webHidden/>
              </w:rPr>
              <w:tab/>
            </w:r>
            <w:r w:rsidR="00D45FE4" w:rsidRPr="00D45FE4">
              <w:rPr>
                <w:caps/>
                <w:noProof/>
                <w:webHidden/>
              </w:rPr>
              <w:fldChar w:fldCharType="begin"/>
            </w:r>
            <w:r w:rsidR="00D45FE4" w:rsidRPr="00D45FE4">
              <w:rPr>
                <w:caps/>
                <w:noProof/>
                <w:webHidden/>
              </w:rPr>
              <w:instrText xml:space="preserve"> PAGEREF _Toc512665265 \h </w:instrText>
            </w:r>
            <w:r w:rsidR="00D45FE4" w:rsidRPr="00D45FE4">
              <w:rPr>
                <w:caps/>
                <w:noProof/>
                <w:webHidden/>
              </w:rPr>
            </w:r>
            <w:r w:rsidR="00D45FE4" w:rsidRPr="00D45FE4">
              <w:rPr>
                <w:caps/>
                <w:noProof/>
                <w:webHidden/>
              </w:rPr>
              <w:fldChar w:fldCharType="separate"/>
            </w:r>
            <w:r w:rsidR="00D45FE4" w:rsidRPr="00D45FE4">
              <w:rPr>
                <w:caps/>
                <w:noProof/>
                <w:webHidden/>
              </w:rPr>
              <w:t>1</w:t>
            </w:r>
            <w:r w:rsidR="00D45FE4" w:rsidRPr="00D45FE4">
              <w:rPr>
                <w:caps/>
                <w:noProof/>
                <w:webHidden/>
              </w:rPr>
              <w:fldChar w:fldCharType="end"/>
            </w:r>
          </w:hyperlink>
        </w:p>
        <w:p w14:paraId="2F815BFD" w14:textId="7BD8B2EE" w:rsidR="00D45FE4" w:rsidRPr="00D45FE4" w:rsidRDefault="003307C6">
          <w:pPr>
            <w:pStyle w:val="TOC1"/>
            <w:tabs>
              <w:tab w:val="right" w:leader="dot" w:pos="9350"/>
            </w:tabs>
            <w:rPr>
              <w:caps/>
              <w:noProof/>
            </w:rPr>
          </w:pPr>
          <w:hyperlink w:anchor="_Toc512665266" w:history="1">
            <w:r w:rsidR="00D45FE4" w:rsidRPr="00D45FE4">
              <w:rPr>
                <w:rStyle w:val="Hyperlink"/>
                <w:caps/>
                <w:noProof/>
              </w:rPr>
              <w:t>dev c++ project setup</w:t>
            </w:r>
            <w:r w:rsidR="00D45FE4" w:rsidRPr="00D45FE4">
              <w:rPr>
                <w:caps/>
                <w:noProof/>
                <w:webHidden/>
              </w:rPr>
              <w:tab/>
            </w:r>
            <w:r w:rsidR="00D45FE4" w:rsidRPr="00D45FE4">
              <w:rPr>
                <w:caps/>
                <w:noProof/>
                <w:webHidden/>
              </w:rPr>
              <w:fldChar w:fldCharType="begin"/>
            </w:r>
            <w:r w:rsidR="00D45FE4" w:rsidRPr="00D45FE4">
              <w:rPr>
                <w:caps/>
                <w:noProof/>
                <w:webHidden/>
              </w:rPr>
              <w:instrText xml:space="preserve"> PAGEREF _Toc512665266 \h </w:instrText>
            </w:r>
            <w:r w:rsidR="00D45FE4" w:rsidRPr="00D45FE4">
              <w:rPr>
                <w:caps/>
                <w:noProof/>
                <w:webHidden/>
              </w:rPr>
            </w:r>
            <w:r w:rsidR="00D45FE4" w:rsidRPr="00D45FE4">
              <w:rPr>
                <w:caps/>
                <w:noProof/>
                <w:webHidden/>
              </w:rPr>
              <w:fldChar w:fldCharType="separate"/>
            </w:r>
            <w:r w:rsidR="00D45FE4" w:rsidRPr="00D45FE4">
              <w:rPr>
                <w:caps/>
                <w:noProof/>
                <w:webHidden/>
              </w:rPr>
              <w:t>1</w:t>
            </w:r>
            <w:r w:rsidR="00D45FE4" w:rsidRPr="00D45FE4">
              <w:rPr>
                <w:caps/>
                <w:noProof/>
                <w:webHidden/>
              </w:rPr>
              <w:fldChar w:fldCharType="end"/>
            </w:r>
          </w:hyperlink>
        </w:p>
        <w:p w14:paraId="10B2D141" w14:textId="6A549F22" w:rsidR="00D45FE4" w:rsidRPr="00D45FE4" w:rsidRDefault="003307C6">
          <w:pPr>
            <w:pStyle w:val="TOC2"/>
            <w:tabs>
              <w:tab w:val="right" w:leader="dot" w:pos="9350"/>
            </w:tabs>
            <w:rPr>
              <w:caps/>
              <w:noProof/>
            </w:rPr>
          </w:pPr>
          <w:hyperlink w:anchor="_Toc512665267" w:history="1">
            <w:r w:rsidR="00D45FE4" w:rsidRPr="00D45FE4">
              <w:rPr>
                <w:rStyle w:val="Hyperlink"/>
                <w:caps/>
                <w:noProof/>
              </w:rPr>
              <w:t>starting new project</w:t>
            </w:r>
            <w:r w:rsidR="00D45FE4" w:rsidRPr="00D45FE4">
              <w:rPr>
                <w:caps/>
                <w:noProof/>
                <w:webHidden/>
              </w:rPr>
              <w:tab/>
            </w:r>
            <w:r w:rsidR="00D45FE4" w:rsidRPr="00D45FE4">
              <w:rPr>
                <w:caps/>
                <w:noProof/>
                <w:webHidden/>
              </w:rPr>
              <w:fldChar w:fldCharType="begin"/>
            </w:r>
            <w:r w:rsidR="00D45FE4" w:rsidRPr="00D45FE4">
              <w:rPr>
                <w:caps/>
                <w:noProof/>
                <w:webHidden/>
              </w:rPr>
              <w:instrText xml:space="preserve"> PAGEREF _Toc512665267 \h </w:instrText>
            </w:r>
            <w:r w:rsidR="00D45FE4" w:rsidRPr="00D45FE4">
              <w:rPr>
                <w:caps/>
                <w:noProof/>
                <w:webHidden/>
              </w:rPr>
            </w:r>
            <w:r w:rsidR="00D45FE4" w:rsidRPr="00D45FE4">
              <w:rPr>
                <w:caps/>
                <w:noProof/>
                <w:webHidden/>
              </w:rPr>
              <w:fldChar w:fldCharType="separate"/>
            </w:r>
            <w:r w:rsidR="00D45FE4" w:rsidRPr="00D45FE4">
              <w:rPr>
                <w:caps/>
                <w:noProof/>
                <w:webHidden/>
              </w:rPr>
              <w:t>1</w:t>
            </w:r>
            <w:r w:rsidR="00D45FE4" w:rsidRPr="00D45FE4">
              <w:rPr>
                <w:caps/>
                <w:noProof/>
                <w:webHidden/>
              </w:rPr>
              <w:fldChar w:fldCharType="end"/>
            </w:r>
          </w:hyperlink>
        </w:p>
        <w:p w14:paraId="37126402" w14:textId="28BF4136" w:rsidR="00D45FE4" w:rsidRPr="00D45FE4" w:rsidRDefault="003307C6">
          <w:pPr>
            <w:pStyle w:val="TOC2"/>
            <w:tabs>
              <w:tab w:val="right" w:leader="dot" w:pos="9350"/>
            </w:tabs>
            <w:rPr>
              <w:caps/>
              <w:noProof/>
            </w:rPr>
          </w:pPr>
          <w:hyperlink w:anchor="_Toc512665268" w:history="1">
            <w:r w:rsidR="00D45FE4" w:rsidRPr="00D45FE4">
              <w:rPr>
                <w:rStyle w:val="Hyperlink"/>
                <w:caps/>
                <w:noProof/>
              </w:rPr>
              <w:t>renaming main.</w:t>
            </w:r>
            <w:r w:rsidR="00D45FE4" w:rsidRPr="00D45FE4">
              <w:rPr>
                <w:rStyle w:val="Hyperlink"/>
                <w:rFonts w:cs="Tahoma (Body CS)"/>
                <w:caps/>
                <w:noProof/>
              </w:rPr>
              <w:t>cpp</w:t>
            </w:r>
            <w:r w:rsidR="00D45FE4" w:rsidRPr="00D45FE4">
              <w:rPr>
                <w:caps/>
                <w:noProof/>
                <w:webHidden/>
              </w:rPr>
              <w:tab/>
            </w:r>
            <w:r w:rsidR="00D45FE4" w:rsidRPr="00D45FE4">
              <w:rPr>
                <w:caps/>
                <w:noProof/>
                <w:webHidden/>
              </w:rPr>
              <w:fldChar w:fldCharType="begin"/>
            </w:r>
            <w:r w:rsidR="00D45FE4" w:rsidRPr="00D45FE4">
              <w:rPr>
                <w:caps/>
                <w:noProof/>
                <w:webHidden/>
              </w:rPr>
              <w:instrText xml:space="preserve"> PAGEREF _Toc512665268 \h </w:instrText>
            </w:r>
            <w:r w:rsidR="00D45FE4" w:rsidRPr="00D45FE4">
              <w:rPr>
                <w:caps/>
                <w:noProof/>
                <w:webHidden/>
              </w:rPr>
            </w:r>
            <w:r w:rsidR="00D45FE4" w:rsidRPr="00D45FE4">
              <w:rPr>
                <w:caps/>
                <w:noProof/>
                <w:webHidden/>
              </w:rPr>
              <w:fldChar w:fldCharType="separate"/>
            </w:r>
            <w:r w:rsidR="00D45FE4" w:rsidRPr="00D45FE4">
              <w:rPr>
                <w:caps/>
                <w:noProof/>
                <w:webHidden/>
              </w:rPr>
              <w:t>1</w:t>
            </w:r>
            <w:r w:rsidR="00D45FE4" w:rsidRPr="00D45FE4">
              <w:rPr>
                <w:caps/>
                <w:noProof/>
                <w:webHidden/>
              </w:rPr>
              <w:fldChar w:fldCharType="end"/>
            </w:r>
          </w:hyperlink>
        </w:p>
        <w:p w14:paraId="57937FCF" w14:textId="5C391383" w:rsidR="00D45FE4" w:rsidRPr="00D45FE4" w:rsidRDefault="003307C6">
          <w:pPr>
            <w:pStyle w:val="TOC2"/>
            <w:tabs>
              <w:tab w:val="right" w:leader="dot" w:pos="9350"/>
            </w:tabs>
            <w:rPr>
              <w:caps/>
              <w:noProof/>
            </w:rPr>
          </w:pPr>
          <w:hyperlink w:anchor="_Toc512665269" w:history="1">
            <w:r w:rsidR="00D45FE4" w:rsidRPr="00D45FE4">
              <w:rPr>
                <w:rStyle w:val="Hyperlink"/>
                <w:caps/>
                <w:noProof/>
              </w:rPr>
              <w:t>write and test code</w:t>
            </w:r>
            <w:r w:rsidR="00D45FE4" w:rsidRPr="00D45FE4">
              <w:rPr>
                <w:caps/>
                <w:noProof/>
                <w:webHidden/>
              </w:rPr>
              <w:tab/>
            </w:r>
            <w:r w:rsidR="00D45FE4" w:rsidRPr="00D45FE4">
              <w:rPr>
                <w:caps/>
                <w:noProof/>
                <w:webHidden/>
              </w:rPr>
              <w:fldChar w:fldCharType="begin"/>
            </w:r>
            <w:r w:rsidR="00D45FE4" w:rsidRPr="00D45FE4">
              <w:rPr>
                <w:caps/>
                <w:noProof/>
                <w:webHidden/>
              </w:rPr>
              <w:instrText xml:space="preserve"> PAGEREF _Toc512665269 \h </w:instrText>
            </w:r>
            <w:r w:rsidR="00D45FE4" w:rsidRPr="00D45FE4">
              <w:rPr>
                <w:caps/>
                <w:noProof/>
                <w:webHidden/>
              </w:rPr>
            </w:r>
            <w:r w:rsidR="00D45FE4" w:rsidRPr="00D45FE4">
              <w:rPr>
                <w:caps/>
                <w:noProof/>
                <w:webHidden/>
              </w:rPr>
              <w:fldChar w:fldCharType="separate"/>
            </w:r>
            <w:r w:rsidR="00D45FE4" w:rsidRPr="00D45FE4">
              <w:rPr>
                <w:caps/>
                <w:noProof/>
                <w:webHidden/>
              </w:rPr>
              <w:t>2</w:t>
            </w:r>
            <w:r w:rsidR="00D45FE4" w:rsidRPr="00D45FE4">
              <w:rPr>
                <w:caps/>
                <w:noProof/>
                <w:webHidden/>
              </w:rPr>
              <w:fldChar w:fldCharType="end"/>
            </w:r>
          </w:hyperlink>
        </w:p>
        <w:p w14:paraId="509B154B" w14:textId="1A61F3CC" w:rsidR="00D45FE4" w:rsidRPr="00D45FE4" w:rsidRDefault="003307C6">
          <w:pPr>
            <w:pStyle w:val="TOC1"/>
            <w:tabs>
              <w:tab w:val="right" w:leader="dot" w:pos="9350"/>
            </w:tabs>
            <w:rPr>
              <w:caps/>
              <w:noProof/>
            </w:rPr>
          </w:pPr>
          <w:hyperlink w:anchor="_Toc512665270" w:history="1">
            <w:r w:rsidR="00D45FE4" w:rsidRPr="00D45FE4">
              <w:rPr>
                <w:rStyle w:val="Hyperlink"/>
                <w:caps/>
                <w:noProof/>
              </w:rPr>
              <w:t>accessing marmoset</w:t>
            </w:r>
            <w:r w:rsidR="00D45FE4" w:rsidRPr="00D45FE4">
              <w:rPr>
                <w:caps/>
                <w:noProof/>
                <w:webHidden/>
              </w:rPr>
              <w:tab/>
            </w:r>
            <w:r w:rsidR="00D45FE4" w:rsidRPr="00D45FE4">
              <w:rPr>
                <w:caps/>
                <w:noProof/>
                <w:webHidden/>
              </w:rPr>
              <w:fldChar w:fldCharType="begin"/>
            </w:r>
            <w:r w:rsidR="00D45FE4" w:rsidRPr="00D45FE4">
              <w:rPr>
                <w:caps/>
                <w:noProof/>
                <w:webHidden/>
              </w:rPr>
              <w:instrText xml:space="preserve"> PAGEREF _Toc512665270 \h </w:instrText>
            </w:r>
            <w:r w:rsidR="00D45FE4" w:rsidRPr="00D45FE4">
              <w:rPr>
                <w:caps/>
                <w:noProof/>
                <w:webHidden/>
              </w:rPr>
            </w:r>
            <w:r w:rsidR="00D45FE4" w:rsidRPr="00D45FE4">
              <w:rPr>
                <w:caps/>
                <w:noProof/>
                <w:webHidden/>
              </w:rPr>
              <w:fldChar w:fldCharType="separate"/>
            </w:r>
            <w:r w:rsidR="00D45FE4" w:rsidRPr="00D45FE4">
              <w:rPr>
                <w:caps/>
                <w:noProof/>
                <w:webHidden/>
              </w:rPr>
              <w:t>2</w:t>
            </w:r>
            <w:r w:rsidR="00D45FE4" w:rsidRPr="00D45FE4">
              <w:rPr>
                <w:caps/>
                <w:noProof/>
                <w:webHidden/>
              </w:rPr>
              <w:fldChar w:fldCharType="end"/>
            </w:r>
          </w:hyperlink>
        </w:p>
        <w:p w14:paraId="688CCA11" w14:textId="27E9F6BF" w:rsidR="00D45FE4" w:rsidRPr="00D45FE4" w:rsidRDefault="003307C6">
          <w:pPr>
            <w:pStyle w:val="TOC1"/>
            <w:tabs>
              <w:tab w:val="right" w:leader="dot" w:pos="9350"/>
            </w:tabs>
            <w:rPr>
              <w:caps/>
              <w:noProof/>
            </w:rPr>
          </w:pPr>
          <w:hyperlink w:anchor="_Toc512665271" w:history="1">
            <w:r w:rsidR="00D45FE4" w:rsidRPr="00D45FE4">
              <w:rPr>
                <w:rStyle w:val="Hyperlink"/>
                <w:caps/>
                <w:noProof/>
              </w:rPr>
              <w:t>Submitting code for grading</w:t>
            </w:r>
            <w:r w:rsidR="00D45FE4" w:rsidRPr="00D45FE4">
              <w:rPr>
                <w:caps/>
                <w:noProof/>
                <w:webHidden/>
              </w:rPr>
              <w:tab/>
            </w:r>
            <w:r w:rsidR="00D45FE4" w:rsidRPr="00D45FE4">
              <w:rPr>
                <w:caps/>
                <w:noProof/>
                <w:webHidden/>
              </w:rPr>
              <w:fldChar w:fldCharType="begin"/>
            </w:r>
            <w:r w:rsidR="00D45FE4" w:rsidRPr="00D45FE4">
              <w:rPr>
                <w:caps/>
                <w:noProof/>
                <w:webHidden/>
              </w:rPr>
              <w:instrText xml:space="preserve"> PAGEREF _Toc512665271 \h </w:instrText>
            </w:r>
            <w:r w:rsidR="00D45FE4" w:rsidRPr="00D45FE4">
              <w:rPr>
                <w:caps/>
                <w:noProof/>
                <w:webHidden/>
              </w:rPr>
            </w:r>
            <w:r w:rsidR="00D45FE4" w:rsidRPr="00D45FE4">
              <w:rPr>
                <w:caps/>
                <w:noProof/>
                <w:webHidden/>
              </w:rPr>
              <w:fldChar w:fldCharType="separate"/>
            </w:r>
            <w:r w:rsidR="00D45FE4" w:rsidRPr="00D45FE4">
              <w:rPr>
                <w:caps/>
                <w:noProof/>
                <w:webHidden/>
              </w:rPr>
              <w:t>3</w:t>
            </w:r>
            <w:r w:rsidR="00D45FE4" w:rsidRPr="00D45FE4">
              <w:rPr>
                <w:caps/>
                <w:noProof/>
                <w:webHidden/>
              </w:rPr>
              <w:fldChar w:fldCharType="end"/>
            </w:r>
          </w:hyperlink>
        </w:p>
        <w:p w14:paraId="7C30D69F" w14:textId="29775B0D" w:rsidR="00D45FE4" w:rsidRPr="00D45FE4" w:rsidRDefault="003307C6">
          <w:pPr>
            <w:pStyle w:val="TOC1"/>
            <w:tabs>
              <w:tab w:val="right" w:leader="dot" w:pos="9350"/>
            </w:tabs>
            <w:rPr>
              <w:caps/>
              <w:noProof/>
            </w:rPr>
          </w:pPr>
          <w:hyperlink w:anchor="_Toc512665272" w:history="1">
            <w:r w:rsidR="00D45FE4" w:rsidRPr="00D45FE4">
              <w:rPr>
                <w:rStyle w:val="Hyperlink"/>
                <w:caps/>
                <w:noProof/>
              </w:rPr>
              <w:t>Checking results</w:t>
            </w:r>
            <w:r w:rsidR="00D45FE4" w:rsidRPr="00D45FE4">
              <w:rPr>
                <w:caps/>
                <w:noProof/>
                <w:webHidden/>
              </w:rPr>
              <w:tab/>
            </w:r>
            <w:r w:rsidR="00D45FE4" w:rsidRPr="00D45FE4">
              <w:rPr>
                <w:caps/>
                <w:noProof/>
                <w:webHidden/>
              </w:rPr>
              <w:fldChar w:fldCharType="begin"/>
            </w:r>
            <w:r w:rsidR="00D45FE4" w:rsidRPr="00D45FE4">
              <w:rPr>
                <w:caps/>
                <w:noProof/>
                <w:webHidden/>
              </w:rPr>
              <w:instrText xml:space="preserve"> PAGEREF _Toc512665272 \h </w:instrText>
            </w:r>
            <w:r w:rsidR="00D45FE4" w:rsidRPr="00D45FE4">
              <w:rPr>
                <w:caps/>
                <w:noProof/>
                <w:webHidden/>
              </w:rPr>
            </w:r>
            <w:r w:rsidR="00D45FE4" w:rsidRPr="00D45FE4">
              <w:rPr>
                <w:caps/>
                <w:noProof/>
                <w:webHidden/>
              </w:rPr>
              <w:fldChar w:fldCharType="separate"/>
            </w:r>
            <w:r w:rsidR="00D45FE4" w:rsidRPr="00D45FE4">
              <w:rPr>
                <w:caps/>
                <w:noProof/>
                <w:webHidden/>
              </w:rPr>
              <w:t>4</w:t>
            </w:r>
            <w:r w:rsidR="00D45FE4" w:rsidRPr="00D45FE4">
              <w:rPr>
                <w:caps/>
                <w:noProof/>
                <w:webHidden/>
              </w:rPr>
              <w:fldChar w:fldCharType="end"/>
            </w:r>
          </w:hyperlink>
        </w:p>
        <w:p w14:paraId="78A699E7" w14:textId="1FCEDC00" w:rsidR="00D45FE4" w:rsidRPr="00D45FE4" w:rsidRDefault="003307C6">
          <w:pPr>
            <w:pStyle w:val="TOC1"/>
            <w:tabs>
              <w:tab w:val="right" w:leader="dot" w:pos="9350"/>
            </w:tabs>
            <w:rPr>
              <w:caps/>
              <w:noProof/>
            </w:rPr>
          </w:pPr>
          <w:hyperlink w:anchor="_Toc512665273" w:history="1">
            <w:r w:rsidR="00D45FE4" w:rsidRPr="00D45FE4">
              <w:rPr>
                <w:rStyle w:val="Hyperlink"/>
                <w:caps/>
                <w:noProof/>
              </w:rPr>
              <w:t>test results</w:t>
            </w:r>
            <w:r w:rsidR="00D45FE4" w:rsidRPr="00D45FE4">
              <w:rPr>
                <w:caps/>
                <w:noProof/>
                <w:webHidden/>
              </w:rPr>
              <w:tab/>
            </w:r>
            <w:r w:rsidR="00D45FE4" w:rsidRPr="00D45FE4">
              <w:rPr>
                <w:caps/>
                <w:noProof/>
                <w:webHidden/>
              </w:rPr>
              <w:fldChar w:fldCharType="begin"/>
            </w:r>
            <w:r w:rsidR="00D45FE4" w:rsidRPr="00D45FE4">
              <w:rPr>
                <w:caps/>
                <w:noProof/>
                <w:webHidden/>
              </w:rPr>
              <w:instrText xml:space="preserve"> PAGEREF _Toc512665273 \h </w:instrText>
            </w:r>
            <w:r w:rsidR="00D45FE4" w:rsidRPr="00D45FE4">
              <w:rPr>
                <w:caps/>
                <w:noProof/>
                <w:webHidden/>
              </w:rPr>
            </w:r>
            <w:r w:rsidR="00D45FE4" w:rsidRPr="00D45FE4">
              <w:rPr>
                <w:caps/>
                <w:noProof/>
                <w:webHidden/>
              </w:rPr>
              <w:fldChar w:fldCharType="separate"/>
            </w:r>
            <w:r w:rsidR="00D45FE4" w:rsidRPr="00D45FE4">
              <w:rPr>
                <w:caps/>
                <w:noProof/>
                <w:webHidden/>
              </w:rPr>
              <w:t>6</w:t>
            </w:r>
            <w:r w:rsidR="00D45FE4" w:rsidRPr="00D45FE4">
              <w:rPr>
                <w:caps/>
                <w:noProof/>
                <w:webHidden/>
              </w:rPr>
              <w:fldChar w:fldCharType="end"/>
            </w:r>
          </w:hyperlink>
        </w:p>
        <w:p w14:paraId="2A6B34C5" w14:textId="5F7C4609" w:rsidR="00D45FE4" w:rsidRPr="00D45FE4" w:rsidRDefault="003307C6">
          <w:pPr>
            <w:pStyle w:val="TOC1"/>
            <w:tabs>
              <w:tab w:val="right" w:leader="dot" w:pos="9350"/>
            </w:tabs>
            <w:rPr>
              <w:caps/>
              <w:noProof/>
            </w:rPr>
          </w:pPr>
          <w:hyperlink w:anchor="_Toc512665274" w:history="1">
            <w:r w:rsidR="00D45FE4" w:rsidRPr="00D45FE4">
              <w:rPr>
                <w:rStyle w:val="Hyperlink"/>
                <w:caps/>
                <w:noProof/>
              </w:rPr>
              <w:t>incorrect file names</w:t>
            </w:r>
            <w:r w:rsidR="00D45FE4" w:rsidRPr="00D45FE4">
              <w:rPr>
                <w:caps/>
                <w:noProof/>
                <w:webHidden/>
              </w:rPr>
              <w:tab/>
            </w:r>
            <w:r w:rsidR="00D45FE4" w:rsidRPr="00D45FE4">
              <w:rPr>
                <w:caps/>
                <w:noProof/>
                <w:webHidden/>
              </w:rPr>
              <w:fldChar w:fldCharType="begin"/>
            </w:r>
            <w:r w:rsidR="00D45FE4" w:rsidRPr="00D45FE4">
              <w:rPr>
                <w:caps/>
                <w:noProof/>
                <w:webHidden/>
              </w:rPr>
              <w:instrText xml:space="preserve"> PAGEREF _Toc512665274 \h </w:instrText>
            </w:r>
            <w:r w:rsidR="00D45FE4" w:rsidRPr="00D45FE4">
              <w:rPr>
                <w:caps/>
                <w:noProof/>
                <w:webHidden/>
              </w:rPr>
            </w:r>
            <w:r w:rsidR="00D45FE4" w:rsidRPr="00D45FE4">
              <w:rPr>
                <w:caps/>
                <w:noProof/>
                <w:webHidden/>
              </w:rPr>
              <w:fldChar w:fldCharType="separate"/>
            </w:r>
            <w:r w:rsidR="00D45FE4" w:rsidRPr="00D45FE4">
              <w:rPr>
                <w:caps/>
                <w:noProof/>
                <w:webHidden/>
              </w:rPr>
              <w:t>7</w:t>
            </w:r>
            <w:r w:rsidR="00D45FE4" w:rsidRPr="00D45FE4">
              <w:rPr>
                <w:caps/>
                <w:noProof/>
                <w:webHidden/>
              </w:rPr>
              <w:fldChar w:fldCharType="end"/>
            </w:r>
          </w:hyperlink>
        </w:p>
        <w:p w14:paraId="2C69C045" w14:textId="16D754EA" w:rsidR="00D45FE4" w:rsidRPr="00D45FE4" w:rsidRDefault="00D45FE4" w:rsidP="00D45FE4">
          <w:r>
            <w:rPr>
              <w:b/>
              <w:bCs/>
              <w:noProof/>
            </w:rPr>
            <w:fldChar w:fldCharType="end"/>
          </w:r>
        </w:p>
      </w:sdtContent>
    </w:sdt>
    <w:p w14:paraId="5B0DA68F" w14:textId="77777777" w:rsidR="00194DF6" w:rsidRDefault="008217BD">
      <w:pPr>
        <w:pStyle w:val="Heading1"/>
      </w:pPr>
      <w:bookmarkStart w:id="0" w:name="_Toc512665264"/>
      <w:r>
        <w:t>introduction</w:t>
      </w:r>
      <w:bookmarkEnd w:id="0"/>
    </w:p>
    <w:p w14:paraId="35BB9BDC" w14:textId="77777777" w:rsidR="004E1AED" w:rsidRDefault="008217BD" w:rsidP="008217BD">
      <w:r>
        <w:t>The Marmoset system is an automated code test system. You can use it to check the correctness of your code when solving practice problems.</w:t>
      </w:r>
    </w:p>
    <w:p w14:paraId="38BE4968" w14:textId="2D8CE5F1" w:rsidR="00DD57D8" w:rsidRDefault="00DD57D8" w:rsidP="008217BD">
      <w:pPr>
        <w:pStyle w:val="Heading1"/>
      </w:pPr>
      <w:bookmarkStart w:id="1" w:name="_Toc512665265"/>
      <w:r>
        <w:t>first submission challenge</w:t>
      </w:r>
      <w:bookmarkEnd w:id="1"/>
    </w:p>
    <w:p w14:paraId="7712F6A4" w14:textId="540492C1" w:rsidR="00DD57D8" w:rsidRDefault="00E11FBD" w:rsidP="00DD57D8">
      <w:r>
        <w:t>Create a C++ program to output</w:t>
      </w:r>
      <w:r w:rsidR="00E30568">
        <w:t xml:space="preserve"> “Hello World!”.</w:t>
      </w:r>
    </w:p>
    <w:p w14:paraId="4E7EE1B6" w14:textId="74A5D6A9" w:rsidR="00E30568" w:rsidRDefault="00E30568" w:rsidP="00DD57D8">
      <w:r>
        <w:t>Name the file hello_world.cpp.</w:t>
      </w:r>
    </w:p>
    <w:p w14:paraId="2496CC04" w14:textId="481D6EB3" w:rsidR="00F24EA4" w:rsidRDefault="00F24EA4" w:rsidP="00DD57D8">
      <w:r>
        <w:t>Submit your code to the Marmoset code testing server for grading.</w:t>
      </w:r>
    </w:p>
    <w:p w14:paraId="74E28C96" w14:textId="33A55BF8" w:rsidR="00DC5958" w:rsidRDefault="00DC5958" w:rsidP="00DC5958">
      <w:pPr>
        <w:pStyle w:val="Heading1"/>
      </w:pPr>
      <w:bookmarkStart w:id="2" w:name="_Toc512665266"/>
      <w:r>
        <w:t>dev c++ project setup</w:t>
      </w:r>
      <w:bookmarkEnd w:id="2"/>
    </w:p>
    <w:p w14:paraId="162CE2CE" w14:textId="5305A3EB" w:rsidR="00041218" w:rsidRDefault="00041218" w:rsidP="00041218">
      <w:pPr>
        <w:pStyle w:val="Heading2"/>
      </w:pPr>
      <w:bookmarkStart w:id="3" w:name="_Toc512665267"/>
      <w:r>
        <w:t>starting new project</w:t>
      </w:r>
      <w:bookmarkEnd w:id="3"/>
    </w:p>
    <w:p w14:paraId="34DD3CD9" w14:textId="194FD7A6" w:rsidR="00DC5958" w:rsidRDefault="00DC5958" w:rsidP="00DC5958">
      <w:r>
        <w:t>Start by creating a new folder for your project in your code folder. Generally, this is on your UW Nexus N: drive. Name the folder ‘</w:t>
      </w:r>
      <w:proofErr w:type="spellStart"/>
      <w:r>
        <w:t>hello_world</w:t>
      </w:r>
      <w:proofErr w:type="spellEnd"/>
      <w:r>
        <w:t>’.</w:t>
      </w:r>
    </w:p>
    <w:p w14:paraId="644A4DF7" w14:textId="77777777" w:rsidR="00041218" w:rsidRDefault="00041218" w:rsidP="00DC5958">
      <w:proofErr w:type="spellStart"/>
      <w:r>
        <w:lastRenderedPageBreak/>
        <w:t>Start</w:t>
      </w:r>
      <w:r w:rsidR="00DC5958">
        <w:t xml:space="preserve"> up</w:t>
      </w:r>
      <w:proofErr w:type="spellEnd"/>
      <w:r w:rsidR="00DC5958">
        <w:t xml:space="preserve"> Dev C++</w:t>
      </w:r>
      <w:r>
        <w:t>.</w:t>
      </w:r>
    </w:p>
    <w:p w14:paraId="3238446A" w14:textId="0C7A1453" w:rsidR="00DC5958" w:rsidRDefault="00041218" w:rsidP="00DC5958">
      <w:r>
        <w:t>S</w:t>
      </w:r>
      <w:r w:rsidR="00DC5958">
        <w:t>tart a new project by selecting from the menu New -&gt; Project…</w:t>
      </w:r>
    </w:p>
    <w:p w14:paraId="382D7740" w14:textId="71774128" w:rsidR="00041218" w:rsidRDefault="00041218" w:rsidP="00DC5958">
      <w:r>
        <w:t>Select ‘Console Application’ from the New Project window.</w:t>
      </w:r>
    </w:p>
    <w:p w14:paraId="426A78F0" w14:textId="1682EF92" w:rsidR="00041218" w:rsidRDefault="00041218" w:rsidP="00DC5958">
      <w:r>
        <w:t>Name your project ‘</w:t>
      </w:r>
      <w:proofErr w:type="spellStart"/>
      <w:r>
        <w:t>hello_world</w:t>
      </w:r>
      <w:proofErr w:type="spellEnd"/>
      <w:r>
        <w:t>’.</w:t>
      </w:r>
    </w:p>
    <w:p w14:paraId="070B9FEF" w14:textId="361D1EA1" w:rsidR="00041218" w:rsidRDefault="00041218" w:rsidP="00DC5958">
      <w:r>
        <w:t>Click ‘OK’.</w:t>
      </w:r>
    </w:p>
    <w:p w14:paraId="640345CD" w14:textId="166193EF" w:rsidR="00041218" w:rsidRDefault="00041218" w:rsidP="00041218">
      <w:pPr>
        <w:pStyle w:val="Heading2"/>
      </w:pPr>
      <w:bookmarkStart w:id="4" w:name="_Toc512665268"/>
      <w:r>
        <w:t>renaming main.cpp</w:t>
      </w:r>
      <w:bookmarkEnd w:id="4"/>
    </w:p>
    <w:p w14:paraId="1A6E5939" w14:textId="165B3B67" w:rsidR="00041218" w:rsidRDefault="00DF620C" w:rsidP="00041218">
      <w:r>
        <w:t>On the left sidebar, within the ‘Project’ tab, you should see the newly created ‘</w:t>
      </w:r>
      <w:proofErr w:type="spellStart"/>
      <w:r>
        <w:t>hello_world</w:t>
      </w:r>
      <w:proofErr w:type="spellEnd"/>
      <w:r>
        <w:t>’ project.</w:t>
      </w:r>
    </w:p>
    <w:p w14:paraId="1B2FCCFD" w14:textId="7F3AA4E5" w:rsidR="00DF620C" w:rsidRDefault="00DF620C" w:rsidP="00041218">
      <w:r>
        <w:t>Expand the ‘</w:t>
      </w:r>
      <w:proofErr w:type="spellStart"/>
      <w:r>
        <w:t>hello_world</w:t>
      </w:r>
      <w:proofErr w:type="spellEnd"/>
      <w:r>
        <w:t>’ project folder by clicking on the plus sign. You should see a ‘main.cpp’ file.</w:t>
      </w:r>
    </w:p>
    <w:p w14:paraId="1BAE0D22" w14:textId="60652FBC" w:rsidR="00DF620C" w:rsidRDefault="00DF620C" w:rsidP="00041218">
      <w:r>
        <w:t>Right-click on the ‘main.cpp’ file. You should see a menu pop-up.</w:t>
      </w:r>
    </w:p>
    <w:p w14:paraId="34028997" w14:textId="68971DEA" w:rsidR="00DF620C" w:rsidRDefault="00DF620C" w:rsidP="00041218">
      <w:r>
        <w:t>Select ‘Rename File… (F2)’.</w:t>
      </w:r>
    </w:p>
    <w:p w14:paraId="20834FBF" w14:textId="01ECC8C3" w:rsidR="00DF620C" w:rsidRDefault="00DF620C" w:rsidP="00041218">
      <w:r>
        <w:t>Change the name of the file to ‘hello_world.cpp’.</w:t>
      </w:r>
    </w:p>
    <w:p w14:paraId="7E970020" w14:textId="1497A948" w:rsidR="00DF620C" w:rsidRDefault="008F4AF9" w:rsidP="008F4AF9">
      <w:pPr>
        <w:pStyle w:val="Heading2"/>
      </w:pPr>
      <w:bookmarkStart w:id="5" w:name="_Toc512665269"/>
      <w:r>
        <w:t xml:space="preserve">write </w:t>
      </w:r>
      <w:r w:rsidR="00407C6C">
        <w:t xml:space="preserve">and test </w:t>
      </w:r>
      <w:r>
        <w:t>code</w:t>
      </w:r>
      <w:bookmarkEnd w:id="5"/>
    </w:p>
    <w:p w14:paraId="708C5CC0" w14:textId="16B0C009" w:rsidR="008F4AF9" w:rsidRDefault="008F4AF9" w:rsidP="008F4AF9">
      <w:r>
        <w:t>Create your program by editing the ‘hello_world.cpp’ file.</w:t>
      </w:r>
    </w:p>
    <w:p w14:paraId="12350295" w14:textId="4C1B09BC" w:rsidR="008F4AF9" w:rsidRDefault="00795350" w:rsidP="008F4AF9">
      <w:r>
        <w:t>Save your code file.</w:t>
      </w:r>
    </w:p>
    <w:p w14:paraId="76C058C9" w14:textId="46092DCF" w:rsidR="00795350" w:rsidRDefault="00795350" w:rsidP="008F4AF9">
      <w:r>
        <w:t>Compile and run your program. From the menu select Execute -&gt; Compile &amp; Run.</w:t>
      </w:r>
    </w:p>
    <w:p w14:paraId="3D426441" w14:textId="575CA510" w:rsidR="00407C6C" w:rsidRDefault="00407C6C" w:rsidP="008F4AF9">
      <w:r>
        <w:t>If the program successfully compiles, you will see a console window pop up and your program will run. You should see the phrase “Hello World!” printed in the console window.</w:t>
      </w:r>
    </w:p>
    <w:p w14:paraId="4B3EF970" w14:textId="3E51F720" w:rsidR="00407C6C" w:rsidRDefault="00407C6C" w:rsidP="008F4AF9">
      <w:r>
        <w:t>If your program does not successfully compile, you should see error messages at the bottom of the Dev C++ window. You will need to fix these errors before attempting again to compile and run your program.</w:t>
      </w:r>
    </w:p>
    <w:p w14:paraId="698252AD" w14:textId="47AA9EB3" w:rsidR="00407C6C" w:rsidRDefault="00407C6C" w:rsidP="008F4AF9">
      <w:r>
        <w:t>Once you have a successfully running program, continue below to submit your code for auto-grading in the Marmoset system.</w:t>
      </w:r>
    </w:p>
    <w:p w14:paraId="79570D93" w14:textId="692F2647" w:rsidR="008217BD" w:rsidRPr="008F4AF9" w:rsidRDefault="008217BD" w:rsidP="008F4AF9">
      <w:pPr>
        <w:pStyle w:val="Heading1"/>
      </w:pPr>
      <w:bookmarkStart w:id="6" w:name="_Toc512665270"/>
      <w:r>
        <w:t>accessing marmoset</w:t>
      </w:r>
      <w:bookmarkEnd w:id="6"/>
    </w:p>
    <w:p w14:paraId="6880591E" w14:textId="245D0C2B" w:rsidR="008217BD" w:rsidRDefault="008217BD" w:rsidP="008217BD">
      <w:r>
        <w:t xml:space="preserve">To access the Marmoset system, point your web browser to </w:t>
      </w:r>
      <w:hyperlink r:id="rId11" w:history="1">
        <w:r w:rsidR="00132E76" w:rsidRPr="00795BB4">
          <w:rPr>
            <w:rStyle w:val="Hyperlink"/>
          </w:rPr>
          <w:t>https://marmoset-eugo-2.uwaterloo.ca</w:t>
        </w:r>
      </w:hyperlink>
      <w:r w:rsidR="009D575B">
        <w:t>.</w:t>
      </w:r>
      <w:r>
        <w:t xml:space="preserve"> You will be required to sign in to the University of Waterloo Central Authentication Service.</w:t>
      </w:r>
    </w:p>
    <w:p w14:paraId="60D83D89" w14:textId="5F2F8701" w:rsidR="00B64CF6" w:rsidRDefault="00B64CF6" w:rsidP="008217BD">
      <w:r>
        <w:t xml:space="preserve">If you are accessing from outside the University network (i.e. through an external Internet Service Provider), you will need to </w:t>
      </w:r>
      <w:bookmarkStart w:id="7" w:name="_GoBack"/>
      <w:bookmarkEnd w:id="7"/>
      <w:r>
        <w:t xml:space="preserve">connect through the University’s Virtual Private Network (VPN) service. You can find information about how to use the VPN at the web page </w:t>
      </w:r>
      <w:hyperlink r:id="rId12" w:history="1">
        <w:r w:rsidRPr="00FB52AD">
          <w:rPr>
            <w:rStyle w:val="Hyperlink"/>
          </w:rPr>
          <w:t>https://uwaterloo.ca/information-systems-technology/services/virtual-private-network-vpn</w:t>
        </w:r>
      </w:hyperlink>
      <w:r>
        <w:t>. You can either use the in-browser VPN connection or install VPN client software on your computer.</w:t>
      </w:r>
    </w:p>
    <w:p w14:paraId="1EE7C33F" w14:textId="77777777" w:rsidR="00512E35" w:rsidRDefault="00512E35" w:rsidP="008217BD">
      <w:r>
        <w:lastRenderedPageBreak/>
        <w:t xml:space="preserve">Once logged in, you should see a </w:t>
      </w:r>
      <w:r w:rsidR="0028070D">
        <w:t>screen similar to the following. Click the “Authenticate as…” button.</w:t>
      </w:r>
    </w:p>
    <w:p w14:paraId="3C39F837" w14:textId="77777777" w:rsidR="00512E35" w:rsidRDefault="00224D32" w:rsidP="008217BD">
      <w:r>
        <w:rPr>
          <w:noProof/>
          <w:lang w:val="en-CA" w:eastAsia="en-CA"/>
        </w:rPr>
        <w:drawing>
          <wp:inline distT="0" distB="0" distL="0" distR="0" wp14:anchorId="4ED1A3E6" wp14:editId="5B899B20">
            <wp:extent cx="5943600" cy="2623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1-17 at 1.34.32 PM.png"/>
                    <pic:cNvPicPr/>
                  </pic:nvPicPr>
                  <pic:blipFill rotWithShape="1">
                    <a:blip r:embed="rId13">
                      <a:extLst>
                        <a:ext uri="{28A0092B-C50C-407E-A947-70E740481C1C}">
                          <a14:useLocalDpi xmlns:a14="http://schemas.microsoft.com/office/drawing/2010/main" val="0"/>
                        </a:ext>
                      </a:extLst>
                    </a:blip>
                    <a:srcRect b="47541"/>
                    <a:stretch/>
                  </pic:blipFill>
                  <pic:spPr bwMode="auto">
                    <a:xfrm>
                      <a:off x="0" y="0"/>
                      <a:ext cx="5943600" cy="2623930"/>
                    </a:xfrm>
                    <a:prstGeom prst="rect">
                      <a:avLst/>
                    </a:prstGeom>
                    <a:ln>
                      <a:noFill/>
                    </a:ln>
                    <a:extLst>
                      <a:ext uri="{53640926-AAD7-44D8-BBD7-CCE9431645EC}">
                        <a14:shadowObscured xmlns:a14="http://schemas.microsoft.com/office/drawing/2010/main"/>
                      </a:ext>
                    </a:extLst>
                  </pic:spPr>
                </pic:pic>
              </a:graphicData>
            </a:graphic>
          </wp:inline>
        </w:drawing>
      </w:r>
    </w:p>
    <w:p w14:paraId="15FCEC14" w14:textId="59C35689" w:rsidR="00E37DA5" w:rsidRDefault="00E37DA5" w:rsidP="005F7745">
      <w:pPr>
        <w:keepNext/>
      </w:pPr>
      <w:r>
        <w:t>You should see a page showing the available projects:</w:t>
      </w:r>
    </w:p>
    <w:p w14:paraId="22F9872C" w14:textId="7E05CC13" w:rsidR="00E37DA5" w:rsidRDefault="005F7745" w:rsidP="008217BD">
      <w:r>
        <w:rPr>
          <w:noProof/>
          <w:lang w:val="en-CA" w:eastAsia="en-CA"/>
        </w:rPr>
        <w:drawing>
          <wp:inline distT="0" distB="0" distL="0" distR="0" wp14:anchorId="3F72E90B" wp14:editId="48F994D4">
            <wp:extent cx="5943600" cy="286247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1-18 at 10.25.47 AM.png"/>
                    <pic:cNvPicPr/>
                  </pic:nvPicPr>
                  <pic:blipFill rotWithShape="1">
                    <a:blip r:embed="rId14">
                      <a:extLst>
                        <a:ext uri="{28A0092B-C50C-407E-A947-70E740481C1C}">
                          <a14:useLocalDpi xmlns:a14="http://schemas.microsoft.com/office/drawing/2010/main" val="0"/>
                        </a:ext>
                      </a:extLst>
                    </a:blip>
                    <a:srcRect b="44478"/>
                    <a:stretch/>
                  </pic:blipFill>
                  <pic:spPr bwMode="auto">
                    <a:xfrm>
                      <a:off x="0" y="0"/>
                      <a:ext cx="5943600" cy="2862470"/>
                    </a:xfrm>
                    <a:prstGeom prst="rect">
                      <a:avLst/>
                    </a:prstGeom>
                    <a:ln>
                      <a:noFill/>
                    </a:ln>
                    <a:extLst>
                      <a:ext uri="{53640926-AAD7-44D8-BBD7-CCE9431645EC}">
                        <a14:shadowObscured xmlns:a14="http://schemas.microsoft.com/office/drawing/2010/main"/>
                      </a:ext>
                    </a:extLst>
                  </pic:spPr>
                </pic:pic>
              </a:graphicData>
            </a:graphic>
          </wp:inline>
        </w:drawing>
      </w:r>
    </w:p>
    <w:p w14:paraId="16F435E4" w14:textId="4A2C0E15" w:rsidR="00AA4A57" w:rsidRDefault="001023B2" w:rsidP="006C0C3E">
      <w:pPr>
        <w:pStyle w:val="Heading1"/>
      </w:pPr>
      <w:bookmarkStart w:id="8" w:name="_Toc512665271"/>
      <w:r>
        <w:lastRenderedPageBreak/>
        <w:t>Submitting code for grading</w:t>
      </w:r>
      <w:bookmarkEnd w:id="8"/>
    </w:p>
    <w:p w14:paraId="1E6162E1" w14:textId="2E58495F" w:rsidR="001023B2" w:rsidRDefault="001023B2" w:rsidP="00D45FE4">
      <w:pPr>
        <w:keepNext/>
      </w:pPr>
      <w:r>
        <w:t>From the table of projects, click the ‘submit’ link for the project ‘First Submission’.</w:t>
      </w:r>
    </w:p>
    <w:p w14:paraId="14D44498" w14:textId="6C4B5399" w:rsidR="001023B2" w:rsidRPr="001023B2" w:rsidRDefault="001023B2" w:rsidP="001023B2">
      <w:r>
        <w:rPr>
          <w:noProof/>
          <w:lang w:val="en-CA" w:eastAsia="en-CA"/>
        </w:rPr>
        <mc:AlternateContent>
          <mc:Choice Requires="wps">
            <w:drawing>
              <wp:anchor distT="0" distB="0" distL="114300" distR="114300" simplePos="0" relativeHeight="251659264" behindDoc="0" locked="0" layoutInCell="1" allowOverlap="1" wp14:anchorId="42A7BE06" wp14:editId="20E1BF7F">
                <wp:simplePos x="0" y="0"/>
                <wp:positionH relativeFrom="column">
                  <wp:posOffset>2336910</wp:posOffset>
                </wp:positionH>
                <wp:positionV relativeFrom="paragraph">
                  <wp:posOffset>2426335</wp:posOffset>
                </wp:positionV>
                <wp:extent cx="457200" cy="685800"/>
                <wp:effectExtent l="19050" t="76200" r="19050" b="133350"/>
                <wp:wrapNone/>
                <wp:docPr id="4" name="Down Arrow 4"/>
                <wp:cNvGraphicFramePr/>
                <a:graphic xmlns:a="http://schemas.openxmlformats.org/drawingml/2006/main">
                  <a:graphicData uri="http://schemas.microsoft.com/office/word/2010/wordprocessingShape">
                    <wps:wsp>
                      <wps:cNvSpPr/>
                      <wps:spPr>
                        <a:xfrm rot="7365910">
                          <a:off x="0" y="0"/>
                          <a:ext cx="457200" cy="685800"/>
                        </a:xfrm>
                        <a:prstGeom prst="downArrow">
                          <a:avLst/>
                        </a:prstGeom>
                      </wps:spPr>
                      <wps:style>
                        <a:lnRef idx="1">
                          <a:schemeClr val="accent6"/>
                        </a:lnRef>
                        <a:fillRef idx="3">
                          <a:schemeClr val="accent6"/>
                        </a:fillRef>
                        <a:effectRef idx="2">
                          <a:schemeClr val="accent6"/>
                        </a:effectRef>
                        <a:fontRef idx="minor">
                          <a:schemeClr val="lt1"/>
                        </a:fontRef>
                      </wps:style>
                      <wps:txbx>
                        <w:txbxContent>
                          <w:p w14:paraId="10FF9695" w14:textId="77777777" w:rsidR="00222B80" w:rsidRDefault="00222B80" w:rsidP="00222B8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A7BE0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 o:spid="_x0000_s1026" type="#_x0000_t67" style="position:absolute;margin-left:184pt;margin-top:191.05pt;width:36pt;height:54pt;rotation:8045538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" adj="14400" fillcolor="#f67c3a [2745]" strokecolor="#f56617 [3209]">
                <v:fill color2="#993a06 [1929]" rotate="t" colors="0 #fb8f71;.5 #e95d0f;1 #d54b00" focus="100%" type="gradient">
                  <o:fill v:ext="view" type="gradientUnscaled"/>
                </v:fill>
                <v:shadow on="t" color="black" opacity="44564f" offset="0,1.25pt"/>
                <v:textbox>
                  <w:txbxContent>
                    <w:p w14:paraId="10FF9695" w14:textId="77777777" w:rsidR="00222B80" w:rsidRDefault="00222B80" w:rsidP="00222B80">
                      <w:pPr>
                        <w:jc w:val="center"/>
                      </w:pPr>
                    </w:p>
                  </w:txbxContent>
                </v:textbox>
              </v:shape>
            </w:pict>
          </mc:Fallback>
        </mc:AlternateContent>
      </w:r>
      <w:r>
        <w:rPr>
          <w:noProof/>
          <w:lang w:val="en-CA" w:eastAsia="en-CA"/>
        </w:rPr>
        <w:drawing>
          <wp:inline distT="0" distB="0" distL="0" distR="0" wp14:anchorId="0D36BD44" wp14:editId="3BEA7D0B">
            <wp:extent cx="5943600" cy="3254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1-27 at 11.02.59 AM.png"/>
                    <pic:cNvPicPr/>
                  </pic:nvPicPr>
                  <pic:blipFill rotWithShape="1">
                    <a:blip r:embed="rId15">
                      <a:extLst>
                        <a:ext uri="{28A0092B-C50C-407E-A947-70E740481C1C}">
                          <a14:useLocalDpi xmlns:a14="http://schemas.microsoft.com/office/drawing/2010/main" val="0"/>
                        </a:ext>
                      </a:extLst>
                    </a:blip>
                    <a:srcRect b="36877"/>
                    <a:stretch/>
                  </pic:blipFill>
                  <pic:spPr bwMode="auto">
                    <a:xfrm>
                      <a:off x="0" y="0"/>
                      <a:ext cx="5943600" cy="3254355"/>
                    </a:xfrm>
                    <a:prstGeom prst="rect">
                      <a:avLst/>
                    </a:prstGeom>
                    <a:ln>
                      <a:noFill/>
                    </a:ln>
                    <a:extLst>
                      <a:ext uri="{53640926-AAD7-44D8-BBD7-CCE9431645EC}">
                        <a14:shadowObscured xmlns:a14="http://schemas.microsoft.com/office/drawing/2010/main"/>
                      </a:ext>
                    </a:extLst>
                  </pic:spPr>
                </pic:pic>
              </a:graphicData>
            </a:graphic>
          </wp:inline>
        </w:drawing>
      </w:r>
    </w:p>
    <w:p w14:paraId="31C4327D" w14:textId="73B722BB" w:rsidR="008217BD" w:rsidRDefault="001023B2" w:rsidP="007374EB">
      <w:pPr>
        <w:keepNext/>
      </w:pPr>
      <w:r>
        <w:t>Click the ‘Choose File’</w:t>
      </w:r>
      <w:r w:rsidR="00F63D0D">
        <w:t xml:space="preserve"> button and then select your </w:t>
      </w:r>
      <w:r w:rsidR="008606B2">
        <w:t>hello_world.</w:t>
      </w:r>
      <w:r w:rsidR="00F63D0D">
        <w:t>cpp file.</w:t>
      </w:r>
      <w:r w:rsidR="008606B2">
        <w:t xml:space="preserve"> Note that the filename is case-sensitive and has to match ‘hello_world.cpp’ exactly or else it will not compile and cannot be tested.</w:t>
      </w:r>
    </w:p>
    <w:p w14:paraId="1C995F93" w14:textId="31D6914E" w:rsidR="007374EB" w:rsidRDefault="007374EB" w:rsidP="008217BD">
      <w:r>
        <w:rPr>
          <w:noProof/>
          <w:lang w:val="en-CA" w:eastAsia="en-CA"/>
        </w:rPr>
        <w:drawing>
          <wp:inline distT="0" distB="0" distL="0" distR="0" wp14:anchorId="0F91238C" wp14:editId="40445BEB">
            <wp:extent cx="5943600" cy="22945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1-27 at 1.22.07 PM.png"/>
                    <pic:cNvPicPr/>
                  </pic:nvPicPr>
                  <pic:blipFill rotWithShape="1">
                    <a:blip r:embed="rId16">
                      <a:extLst>
                        <a:ext uri="{28A0092B-C50C-407E-A947-70E740481C1C}">
                          <a14:useLocalDpi xmlns:a14="http://schemas.microsoft.com/office/drawing/2010/main" val="0"/>
                        </a:ext>
                      </a:extLst>
                    </a:blip>
                    <a:srcRect b="55494"/>
                    <a:stretch/>
                  </pic:blipFill>
                  <pic:spPr bwMode="auto">
                    <a:xfrm>
                      <a:off x="0" y="0"/>
                      <a:ext cx="5943600" cy="2294519"/>
                    </a:xfrm>
                    <a:prstGeom prst="rect">
                      <a:avLst/>
                    </a:prstGeom>
                    <a:ln>
                      <a:noFill/>
                    </a:ln>
                    <a:extLst>
                      <a:ext uri="{53640926-AAD7-44D8-BBD7-CCE9431645EC}">
                        <a14:shadowObscured xmlns:a14="http://schemas.microsoft.com/office/drawing/2010/main"/>
                      </a:ext>
                    </a:extLst>
                  </pic:spPr>
                </pic:pic>
              </a:graphicData>
            </a:graphic>
          </wp:inline>
        </w:drawing>
      </w:r>
    </w:p>
    <w:p w14:paraId="6B5FE77E" w14:textId="184F477D" w:rsidR="008052F9" w:rsidRDefault="008052F9" w:rsidP="008217BD">
      <w:r>
        <w:t>Click the ‘Submit project!’ button.</w:t>
      </w:r>
    </w:p>
    <w:p w14:paraId="5BE9EBF0" w14:textId="3FABDDFC" w:rsidR="007374EB" w:rsidRPr="004A4C28" w:rsidRDefault="006C0C3E" w:rsidP="004A4C28">
      <w:pPr>
        <w:pStyle w:val="Heading1"/>
      </w:pPr>
      <w:bookmarkStart w:id="9" w:name="_Toc512665272"/>
      <w:r>
        <w:lastRenderedPageBreak/>
        <w:t>Checking results</w:t>
      </w:r>
      <w:bookmarkEnd w:id="9"/>
    </w:p>
    <w:p w14:paraId="56A22422" w14:textId="24776069" w:rsidR="006C0C3E" w:rsidRDefault="00DF51AA" w:rsidP="00D45FE4">
      <w:pPr>
        <w:keepNext/>
      </w:pPr>
      <w:r>
        <w:t>Upon successful submission of your code, you will find your submission listed on the Submissions table. The ‘public test score’ and ‘detailed test results’ fields will be shown as ‘not tested yet’.</w:t>
      </w:r>
    </w:p>
    <w:p w14:paraId="1F914E59" w14:textId="11EEE888" w:rsidR="00DF51AA" w:rsidRDefault="00DF51AA" w:rsidP="006C0C3E">
      <w:r>
        <w:rPr>
          <w:noProof/>
          <w:lang w:val="en-CA" w:eastAsia="en-CA"/>
        </w:rPr>
        <w:drawing>
          <wp:inline distT="0" distB="0" distL="0" distR="0" wp14:anchorId="155B5445" wp14:editId="155FAFC6">
            <wp:extent cx="5943600" cy="29476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1-27 at 1.26.08 PM.png"/>
                    <pic:cNvPicPr/>
                  </pic:nvPicPr>
                  <pic:blipFill rotWithShape="1">
                    <a:blip r:embed="rId17">
                      <a:extLst>
                        <a:ext uri="{28A0092B-C50C-407E-A947-70E740481C1C}">
                          <a14:useLocalDpi xmlns:a14="http://schemas.microsoft.com/office/drawing/2010/main" val="0"/>
                        </a:ext>
                      </a:extLst>
                    </a:blip>
                    <a:srcRect b="42826"/>
                    <a:stretch/>
                  </pic:blipFill>
                  <pic:spPr bwMode="auto">
                    <a:xfrm>
                      <a:off x="0" y="0"/>
                      <a:ext cx="5943600" cy="2947662"/>
                    </a:xfrm>
                    <a:prstGeom prst="rect">
                      <a:avLst/>
                    </a:prstGeom>
                    <a:ln>
                      <a:noFill/>
                    </a:ln>
                    <a:extLst>
                      <a:ext uri="{53640926-AAD7-44D8-BBD7-CCE9431645EC}">
                        <a14:shadowObscured xmlns:a14="http://schemas.microsoft.com/office/drawing/2010/main"/>
                      </a:ext>
                    </a:extLst>
                  </pic:spPr>
                </pic:pic>
              </a:graphicData>
            </a:graphic>
          </wp:inline>
        </w:drawing>
      </w:r>
    </w:p>
    <w:p w14:paraId="12E708F6" w14:textId="18737A0A" w:rsidR="00DF51AA" w:rsidRDefault="00DF51AA" w:rsidP="006C0C3E">
      <w:r>
        <w:t>It can take 2 to 10 minutes for your code to be tested. When more students are submitting code simultaneously, response times will be longer.</w:t>
      </w:r>
    </w:p>
    <w:p w14:paraId="068547AD" w14:textId="31D98408" w:rsidR="00DF51AA" w:rsidRDefault="00DF51AA" w:rsidP="004A4C28">
      <w:pPr>
        <w:keepNext/>
      </w:pPr>
      <w:r>
        <w:t>Periodically refresh the web page to check if your code has been tested yet. Once the server has successfully run your code, you will see a score and a link to view details of the test results.</w:t>
      </w:r>
    </w:p>
    <w:p w14:paraId="1BD768BB" w14:textId="3C1D277D" w:rsidR="00DF51AA" w:rsidRDefault="00DF51AA" w:rsidP="006C0C3E">
      <w:r>
        <w:rPr>
          <w:noProof/>
          <w:lang w:val="en-CA" w:eastAsia="en-CA"/>
        </w:rPr>
        <w:drawing>
          <wp:inline distT="0" distB="0" distL="0" distR="0" wp14:anchorId="4580C1C0" wp14:editId="28E7B59F">
            <wp:extent cx="5943600" cy="29533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1-27 at 1.31.49 PM.png"/>
                    <pic:cNvPicPr/>
                  </pic:nvPicPr>
                  <pic:blipFill rotWithShape="1">
                    <a:blip r:embed="rId18">
                      <a:extLst>
                        <a:ext uri="{28A0092B-C50C-407E-A947-70E740481C1C}">
                          <a14:useLocalDpi xmlns:a14="http://schemas.microsoft.com/office/drawing/2010/main" val="0"/>
                        </a:ext>
                      </a:extLst>
                    </a:blip>
                    <a:srcRect b="42716"/>
                    <a:stretch/>
                  </pic:blipFill>
                  <pic:spPr bwMode="auto">
                    <a:xfrm>
                      <a:off x="0" y="0"/>
                      <a:ext cx="5943600" cy="2953342"/>
                    </a:xfrm>
                    <a:prstGeom prst="rect">
                      <a:avLst/>
                    </a:prstGeom>
                    <a:ln>
                      <a:noFill/>
                    </a:ln>
                    <a:extLst>
                      <a:ext uri="{53640926-AAD7-44D8-BBD7-CCE9431645EC}">
                        <a14:shadowObscured xmlns:a14="http://schemas.microsoft.com/office/drawing/2010/main"/>
                      </a:ext>
                    </a:extLst>
                  </pic:spPr>
                </pic:pic>
              </a:graphicData>
            </a:graphic>
          </wp:inline>
        </w:drawing>
      </w:r>
    </w:p>
    <w:p w14:paraId="3BDB0529" w14:textId="77777777" w:rsidR="00D45FE4" w:rsidRDefault="00D45FE4">
      <w:pPr>
        <w:rPr>
          <w:rFonts w:asciiTheme="majorHAnsi" w:eastAsiaTheme="majorEastAsia" w:hAnsiTheme="majorHAnsi" w:cstheme="majorBidi"/>
          <w:caps/>
          <w:color w:val="FFFFFF" w:themeColor="background1"/>
          <w:spacing w:val="15"/>
        </w:rPr>
      </w:pPr>
      <w:r>
        <w:br w:type="page"/>
      </w:r>
    </w:p>
    <w:p w14:paraId="4913199A" w14:textId="1372F2D8" w:rsidR="00984ECD" w:rsidRPr="004A4C28" w:rsidRDefault="00984ECD" w:rsidP="004A4C28">
      <w:pPr>
        <w:pStyle w:val="Heading1"/>
      </w:pPr>
      <w:bookmarkStart w:id="10" w:name="_Toc512665273"/>
      <w:r>
        <w:lastRenderedPageBreak/>
        <w:t>test results</w:t>
      </w:r>
      <w:bookmarkEnd w:id="10"/>
    </w:p>
    <w:p w14:paraId="7CCA137D" w14:textId="45EEFA47" w:rsidR="00984ECD" w:rsidRDefault="00984ECD" w:rsidP="00984ECD">
      <w:r>
        <w:t>When you click the ‘view’ link under ‘detailed test results’, you will see test results for individual test cases.</w:t>
      </w:r>
    </w:p>
    <w:p w14:paraId="31997F55" w14:textId="7FE1777F" w:rsidR="00984ECD" w:rsidRDefault="00984ECD" w:rsidP="00984ECD">
      <w:r>
        <w:t>The ‘name’ column can give you some information about what the test case was looking for. The ‘long result’ column will often contain information about the specific output from your program when it was run. This information is often helpful in troubleshooting or debugging your program.</w:t>
      </w:r>
    </w:p>
    <w:p w14:paraId="588775B7" w14:textId="5EB11CA0" w:rsidR="00984ECD" w:rsidRDefault="00984ECD" w:rsidP="00984ECD">
      <w:r>
        <w:rPr>
          <w:noProof/>
          <w:lang w:val="en-CA" w:eastAsia="en-CA"/>
        </w:rPr>
        <w:drawing>
          <wp:inline distT="0" distB="0" distL="0" distR="0" wp14:anchorId="4BA404AF" wp14:editId="4CB6F033">
            <wp:extent cx="5943600" cy="51555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1-27 at 1.36.16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155565"/>
                    </a:xfrm>
                    <a:prstGeom prst="rect">
                      <a:avLst/>
                    </a:prstGeom>
                  </pic:spPr>
                </pic:pic>
              </a:graphicData>
            </a:graphic>
          </wp:inline>
        </w:drawing>
      </w:r>
    </w:p>
    <w:p w14:paraId="344D4593" w14:textId="77777777" w:rsidR="00D45FE4" w:rsidRDefault="00D45FE4">
      <w:pPr>
        <w:rPr>
          <w:rFonts w:asciiTheme="majorHAnsi" w:eastAsiaTheme="majorEastAsia" w:hAnsiTheme="majorHAnsi" w:cstheme="majorBidi"/>
          <w:caps/>
          <w:color w:val="FFFFFF" w:themeColor="background1"/>
          <w:spacing w:val="15"/>
        </w:rPr>
      </w:pPr>
      <w:r>
        <w:br w:type="page"/>
      </w:r>
    </w:p>
    <w:p w14:paraId="7D2693F9" w14:textId="7E0F8424" w:rsidR="00B61A39" w:rsidRDefault="00E47346" w:rsidP="004A4C28">
      <w:pPr>
        <w:pStyle w:val="Heading1"/>
      </w:pPr>
      <w:bookmarkStart w:id="11" w:name="_Toc512665274"/>
      <w:r>
        <w:lastRenderedPageBreak/>
        <w:t>incorrect file names</w:t>
      </w:r>
      <w:bookmarkEnd w:id="11"/>
    </w:p>
    <w:p w14:paraId="0517EC5F" w14:textId="4F6EBE36" w:rsidR="00E47346" w:rsidRDefault="00E47346" w:rsidP="00E47346">
      <w:r>
        <w:t>Marmoset requires that the file name for your code exactly match its specified file name, including case sensitivity. If your code file name does not match exactly (in this case hello_world.cpp), Marmoset will be unable to compile, run, and test your code.</w:t>
      </w:r>
    </w:p>
    <w:p w14:paraId="1CC1BCA5" w14:textId="2C2E45D4" w:rsidR="00E47346" w:rsidRDefault="000519D4" w:rsidP="00E47346">
      <w:r>
        <w:t>If your file name does not match, the test details error message will look something like the following:</w:t>
      </w:r>
    </w:p>
    <w:p w14:paraId="0C9D5CD3" w14:textId="584BA3C3" w:rsidR="000519D4" w:rsidRPr="00E47346" w:rsidRDefault="000519D4" w:rsidP="00E47346">
      <w:r>
        <w:rPr>
          <w:noProof/>
          <w:lang w:val="en-CA" w:eastAsia="en-CA"/>
        </w:rPr>
        <w:drawing>
          <wp:inline distT="0" distB="0" distL="0" distR="0" wp14:anchorId="68D64A80" wp14:editId="529E0E3A">
            <wp:extent cx="5943600" cy="51555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1-27 at 1.55.25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155565"/>
                    </a:xfrm>
                    <a:prstGeom prst="rect">
                      <a:avLst/>
                    </a:prstGeom>
                  </pic:spPr>
                </pic:pic>
              </a:graphicData>
            </a:graphic>
          </wp:inline>
        </w:drawing>
      </w:r>
    </w:p>
    <w:sectPr w:rsidR="000519D4" w:rsidRPr="00E47346" w:rsidSect="00222B80">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6BFB81" w14:textId="77777777" w:rsidR="003307C6" w:rsidRDefault="003307C6">
      <w:pPr>
        <w:spacing w:after="0" w:line="240" w:lineRule="auto"/>
      </w:pPr>
      <w:r>
        <w:separator/>
      </w:r>
    </w:p>
  </w:endnote>
  <w:endnote w:type="continuationSeparator" w:id="0">
    <w:p w14:paraId="176E5D01" w14:textId="77777777" w:rsidR="003307C6" w:rsidRDefault="00330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ahoma (Body CS)">
    <w:altName w:val="Tahom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F75BD6" w14:textId="77777777" w:rsidR="00222B80" w:rsidRDefault="00222B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1321042"/>
      <w:docPartObj>
        <w:docPartGallery w:val="Page Numbers (Bottom of Page)"/>
        <w:docPartUnique/>
      </w:docPartObj>
    </w:sdtPr>
    <w:sdtEndPr/>
    <w:sdtContent>
      <w:sdt>
        <w:sdtPr>
          <w:id w:val="-1705238520"/>
          <w:docPartObj>
            <w:docPartGallery w:val="Page Numbers (Top of Page)"/>
            <w:docPartUnique/>
          </w:docPartObj>
        </w:sdtPr>
        <w:sdtEndPr/>
        <w:sdtContent>
          <w:p w14:paraId="7DCA33B6" w14:textId="67C2F021" w:rsidR="00222B80" w:rsidRDefault="00222B80" w:rsidP="00222B80">
            <w:pPr>
              <w:pStyle w:val="Footer"/>
              <w:tabs>
                <w:tab w:val="center" w:pos="4253"/>
                <w:tab w:val="right" w:pos="9356"/>
              </w:tabs>
            </w:pPr>
            <w:r>
              <w:t xml:space="preserve">Page </w:t>
            </w:r>
            <w:r>
              <w:rPr>
                <w:b/>
                <w:bCs/>
                <w:sz w:val="24"/>
                <w:szCs w:val="24"/>
              </w:rPr>
              <w:fldChar w:fldCharType="begin"/>
            </w:r>
            <w:r>
              <w:rPr>
                <w:b/>
                <w:bCs/>
              </w:rPr>
              <w:instrText xml:space="preserve"> PAGE </w:instrText>
            </w:r>
            <w:r>
              <w:rPr>
                <w:b/>
                <w:bCs/>
                <w:sz w:val="24"/>
                <w:szCs w:val="24"/>
              </w:rPr>
              <w:fldChar w:fldCharType="separate"/>
            </w:r>
            <w:r w:rsidR="000131A4">
              <w:rPr>
                <w:b/>
                <w:bCs/>
                <w:noProof/>
              </w:rPr>
              <w:t>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131A4">
              <w:rPr>
                <w:b/>
                <w:bCs/>
                <w:noProof/>
              </w:rPr>
              <w:t>6</w:t>
            </w:r>
            <w:r>
              <w:rPr>
                <w:b/>
                <w:bCs/>
                <w:sz w:val="24"/>
                <w:szCs w:val="24"/>
              </w:rPr>
              <w:fldChar w:fldCharType="end"/>
            </w:r>
            <w:r>
              <w:rPr>
                <w:b/>
                <w:bCs/>
                <w:sz w:val="24"/>
                <w:szCs w:val="24"/>
              </w:rPr>
              <w:tab/>
            </w:r>
            <w:r w:rsidRPr="00222B80">
              <w:rPr>
                <w:bCs/>
                <w:sz w:val="16"/>
                <w:szCs w:val="16"/>
              </w:rPr>
              <w:t>© 2017 DAVID LAU ALL RIGHTS RESERVED</w:t>
            </w:r>
            <w:r w:rsidRPr="00222B80">
              <w:rPr>
                <w:bCs/>
                <w:sz w:val="24"/>
                <w:szCs w:val="24"/>
              </w:rPr>
              <w:tab/>
              <w:t>Feb 24, 2017</w:t>
            </w:r>
          </w:p>
        </w:sdtContent>
      </w:sdt>
    </w:sdtContent>
  </w:sdt>
  <w:p w14:paraId="47F1F388" w14:textId="22F3CB47" w:rsidR="004E1AED" w:rsidRDefault="004E1A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C711B" w14:textId="77777777" w:rsidR="00222B80" w:rsidRDefault="00222B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FBBF5D" w14:textId="77777777" w:rsidR="003307C6" w:rsidRDefault="003307C6">
      <w:pPr>
        <w:spacing w:after="0" w:line="240" w:lineRule="auto"/>
      </w:pPr>
      <w:r>
        <w:separator/>
      </w:r>
    </w:p>
  </w:footnote>
  <w:footnote w:type="continuationSeparator" w:id="0">
    <w:p w14:paraId="06DCB433" w14:textId="77777777" w:rsidR="003307C6" w:rsidRDefault="003307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9F5F76" w14:textId="77777777" w:rsidR="00222B80" w:rsidRDefault="00222B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AE5C31" w14:textId="77777777" w:rsidR="00222B80" w:rsidRDefault="00222B8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FEC2DE" w14:textId="77777777" w:rsidR="00222B80" w:rsidRDefault="00222B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3"/>
  </w:num>
  <w:num w:numId="2">
    <w:abstractNumId w:val="10"/>
  </w:num>
  <w:num w:numId="3">
    <w:abstractNumId w:val="12"/>
  </w:num>
  <w:num w:numId="4">
    <w:abstractNumId w:val="11"/>
  </w:num>
  <w:num w:numId="5">
    <w:abstractNumId w:val="15"/>
  </w:num>
  <w:num w:numId="6">
    <w:abstractNumId w:val="16"/>
  </w:num>
  <w:num w:numId="7">
    <w:abstractNumId w:val="14"/>
  </w:num>
  <w:num w:numId="8">
    <w:abstractNumId w:val="1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20"/>
  <w:proofState w:spelling="clean" w:grammar="clean"/>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17BD"/>
    <w:rsid w:val="000131A4"/>
    <w:rsid w:val="00041218"/>
    <w:rsid w:val="000519D4"/>
    <w:rsid w:val="00063C36"/>
    <w:rsid w:val="000A2AF7"/>
    <w:rsid w:val="000B0D63"/>
    <w:rsid w:val="000B5F16"/>
    <w:rsid w:val="001023B2"/>
    <w:rsid w:val="00132E76"/>
    <w:rsid w:val="00165BA3"/>
    <w:rsid w:val="00194DF6"/>
    <w:rsid w:val="00222B80"/>
    <w:rsid w:val="00224D32"/>
    <w:rsid w:val="0028070D"/>
    <w:rsid w:val="003307C6"/>
    <w:rsid w:val="003B1919"/>
    <w:rsid w:val="00407C6C"/>
    <w:rsid w:val="00481AE2"/>
    <w:rsid w:val="004A4C28"/>
    <w:rsid w:val="004E1AED"/>
    <w:rsid w:val="005037D7"/>
    <w:rsid w:val="00512E35"/>
    <w:rsid w:val="00527A53"/>
    <w:rsid w:val="005C12A5"/>
    <w:rsid w:val="005F7745"/>
    <w:rsid w:val="006C0C3E"/>
    <w:rsid w:val="007374EB"/>
    <w:rsid w:val="00745832"/>
    <w:rsid w:val="00795350"/>
    <w:rsid w:val="007C32D4"/>
    <w:rsid w:val="007F6B17"/>
    <w:rsid w:val="008052F9"/>
    <w:rsid w:val="008217BD"/>
    <w:rsid w:val="008606B2"/>
    <w:rsid w:val="008A6C98"/>
    <w:rsid w:val="008F4AF9"/>
    <w:rsid w:val="00984ECD"/>
    <w:rsid w:val="009D575B"/>
    <w:rsid w:val="00A1310C"/>
    <w:rsid w:val="00AA4A57"/>
    <w:rsid w:val="00B61296"/>
    <w:rsid w:val="00B61A39"/>
    <w:rsid w:val="00B64CF6"/>
    <w:rsid w:val="00BD0548"/>
    <w:rsid w:val="00D45FE4"/>
    <w:rsid w:val="00D47A97"/>
    <w:rsid w:val="00DC5958"/>
    <w:rsid w:val="00DD57D8"/>
    <w:rsid w:val="00DF51AA"/>
    <w:rsid w:val="00DF620C"/>
    <w:rsid w:val="00E11FBD"/>
    <w:rsid w:val="00E30568"/>
    <w:rsid w:val="00E37DA5"/>
    <w:rsid w:val="00E47346"/>
    <w:rsid w:val="00E73FF5"/>
    <w:rsid w:val="00F24EA4"/>
    <w:rsid w:val="00F63D0D"/>
    <w:rsid w:val="00F920A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4545E"/>
  <w15:docId w15:val="{1DD9871A-D3EA-45C3-8AE5-0A2D2061D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D45FE4"/>
    <w:pPr>
      <w:keepNext/>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FE4"/>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Hyperlink">
    <w:name w:val="Hyperlink"/>
    <w:basedOn w:val="DefaultParagraphFont"/>
    <w:uiPriority w:val="99"/>
    <w:unhideWhenUsed/>
    <w:rsid w:val="008217BD"/>
    <w:rPr>
      <w:color w:val="005DBA" w:themeColor="hyperlink"/>
      <w:u w:val="single"/>
    </w:rPr>
  </w:style>
  <w:style w:type="character" w:styleId="FollowedHyperlink">
    <w:name w:val="FollowedHyperlink"/>
    <w:basedOn w:val="DefaultParagraphFont"/>
    <w:uiPriority w:val="99"/>
    <w:semiHidden/>
    <w:unhideWhenUsed/>
    <w:rsid w:val="000A2AF7"/>
    <w:rPr>
      <w:color w:val="6C606A" w:themeColor="followedHyperlink"/>
      <w:u w:val="single"/>
    </w:rPr>
  </w:style>
  <w:style w:type="character" w:styleId="UnresolvedMention">
    <w:name w:val="Unresolved Mention"/>
    <w:basedOn w:val="DefaultParagraphFont"/>
    <w:uiPriority w:val="99"/>
    <w:semiHidden/>
    <w:unhideWhenUsed/>
    <w:rsid w:val="009D575B"/>
    <w:rPr>
      <w:color w:val="808080"/>
      <w:shd w:val="clear" w:color="auto" w:fill="E6E6E6"/>
    </w:rPr>
  </w:style>
  <w:style w:type="paragraph" w:styleId="TOC1">
    <w:name w:val="toc 1"/>
    <w:basedOn w:val="Normal"/>
    <w:next w:val="Normal"/>
    <w:autoRedefine/>
    <w:uiPriority w:val="39"/>
    <w:unhideWhenUsed/>
    <w:rsid w:val="00D45FE4"/>
    <w:pPr>
      <w:spacing w:after="0"/>
    </w:pPr>
    <w:rPr>
      <w:b/>
      <w:bCs/>
      <w:i/>
      <w:iCs/>
      <w:sz w:val="24"/>
      <w:szCs w:val="24"/>
    </w:rPr>
  </w:style>
  <w:style w:type="paragraph" w:styleId="TOC2">
    <w:name w:val="toc 2"/>
    <w:basedOn w:val="Normal"/>
    <w:next w:val="Normal"/>
    <w:autoRedefine/>
    <w:uiPriority w:val="39"/>
    <w:unhideWhenUsed/>
    <w:rsid w:val="00D45FE4"/>
    <w:pPr>
      <w:spacing w:after="0"/>
      <w:ind w:left="220"/>
    </w:pPr>
    <w:rPr>
      <w:b/>
      <w:bCs/>
    </w:rPr>
  </w:style>
  <w:style w:type="paragraph" w:styleId="TOC3">
    <w:name w:val="toc 3"/>
    <w:basedOn w:val="Normal"/>
    <w:next w:val="Normal"/>
    <w:autoRedefine/>
    <w:uiPriority w:val="39"/>
    <w:semiHidden/>
    <w:unhideWhenUsed/>
    <w:rsid w:val="00D45FE4"/>
    <w:pPr>
      <w:spacing w:before="0" w:after="0"/>
      <w:ind w:left="440"/>
    </w:pPr>
    <w:rPr>
      <w:sz w:val="20"/>
      <w:szCs w:val="20"/>
    </w:rPr>
  </w:style>
  <w:style w:type="paragraph" w:styleId="TOC4">
    <w:name w:val="toc 4"/>
    <w:basedOn w:val="Normal"/>
    <w:next w:val="Normal"/>
    <w:autoRedefine/>
    <w:uiPriority w:val="39"/>
    <w:semiHidden/>
    <w:unhideWhenUsed/>
    <w:rsid w:val="00D45FE4"/>
    <w:pPr>
      <w:spacing w:before="0" w:after="0"/>
      <w:ind w:left="660"/>
    </w:pPr>
    <w:rPr>
      <w:sz w:val="20"/>
      <w:szCs w:val="20"/>
    </w:rPr>
  </w:style>
  <w:style w:type="paragraph" w:styleId="TOC5">
    <w:name w:val="toc 5"/>
    <w:basedOn w:val="Normal"/>
    <w:next w:val="Normal"/>
    <w:autoRedefine/>
    <w:uiPriority w:val="39"/>
    <w:semiHidden/>
    <w:unhideWhenUsed/>
    <w:rsid w:val="00D45FE4"/>
    <w:pPr>
      <w:spacing w:before="0" w:after="0"/>
      <w:ind w:left="880"/>
    </w:pPr>
    <w:rPr>
      <w:sz w:val="20"/>
      <w:szCs w:val="20"/>
    </w:rPr>
  </w:style>
  <w:style w:type="paragraph" w:styleId="TOC6">
    <w:name w:val="toc 6"/>
    <w:basedOn w:val="Normal"/>
    <w:next w:val="Normal"/>
    <w:autoRedefine/>
    <w:uiPriority w:val="39"/>
    <w:semiHidden/>
    <w:unhideWhenUsed/>
    <w:rsid w:val="00D45FE4"/>
    <w:pPr>
      <w:spacing w:before="0" w:after="0"/>
      <w:ind w:left="1100"/>
    </w:pPr>
    <w:rPr>
      <w:sz w:val="20"/>
      <w:szCs w:val="20"/>
    </w:rPr>
  </w:style>
  <w:style w:type="paragraph" w:styleId="TOC7">
    <w:name w:val="toc 7"/>
    <w:basedOn w:val="Normal"/>
    <w:next w:val="Normal"/>
    <w:autoRedefine/>
    <w:uiPriority w:val="39"/>
    <w:semiHidden/>
    <w:unhideWhenUsed/>
    <w:rsid w:val="00D45FE4"/>
    <w:pPr>
      <w:spacing w:before="0" w:after="0"/>
      <w:ind w:left="1320"/>
    </w:pPr>
    <w:rPr>
      <w:sz w:val="20"/>
      <w:szCs w:val="20"/>
    </w:rPr>
  </w:style>
  <w:style w:type="paragraph" w:styleId="TOC8">
    <w:name w:val="toc 8"/>
    <w:basedOn w:val="Normal"/>
    <w:next w:val="Normal"/>
    <w:autoRedefine/>
    <w:uiPriority w:val="39"/>
    <w:semiHidden/>
    <w:unhideWhenUsed/>
    <w:rsid w:val="00D45FE4"/>
    <w:pPr>
      <w:spacing w:before="0" w:after="0"/>
      <w:ind w:left="1540"/>
    </w:pPr>
    <w:rPr>
      <w:sz w:val="20"/>
      <w:szCs w:val="20"/>
    </w:rPr>
  </w:style>
  <w:style w:type="paragraph" w:styleId="TOC9">
    <w:name w:val="toc 9"/>
    <w:basedOn w:val="Normal"/>
    <w:next w:val="Normal"/>
    <w:autoRedefine/>
    <w:uiPriority w:val="39"/>
    <w:semiHidden/>
    <w:unhideWhenUsed/>
    <w:rsid w:val="00D45FE4"/>
    <w:pPr>
      <w:spacing w:before="0"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uwaterloo.ca/information-systems-technology/services/virtual-private-network-vpn" TargetMode="External"/><Relationship Id="rId17" Type="http://schemas.openxmlformats.org/officeDocument/2006/relationships/image" Target="media/image5.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marmoset-eugo-2.uwaterloo.ca" TargetMode="External"/><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eader" Target="header2.xm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24lau\AppData\Roaming\Microsoft\Templates\Banded%20design%20(blank)(3).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7D807EF-2BF0-E042-9A76-AC97F62A3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C:\Users\d24lau\AppData\Roaming\Microsoft\Templates\Banded design (blank)(3).dotx</Template>
  <TotalTime>38</TotalTime>
  <Pages>7</Pages>
  <Words>828</Words>
  <Characters>4724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Lau, David Honsing</dc:creator>
  <cp:lastModifiedBy>David Lau</cp:lastModifiedBy>
  <cp:revision>15</cp:revision>
  <cp:lastPrinted>2017-02-24T17:52:00Z</cp:lastPrinted>
  <dcterms:created xsi:type="dcterms:W3CDTF">2017-02-24T17:47:00Z</dcterms:created>
  <dcterms:modified xsi:type="dcterms:W3CDTF">2019-05-14T14:17:00Z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